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15" w:line="240" w:lineRule="exact"/>
      </w:pPr>
      <w:r>
        <w:rPr>
          <w:sz w:val="24"/>
          <w:szCs w:val="24"/>
        </w:rPr>
      </w:r>
    </w:p>
    <w:p>
      <w:pPr>
        <w:rPr>
          <w:rFonts w:ascii="Garamond" w:cs="Garamond" w:eastAsia="Garamond" w:hAnsi="Garamond"/>
          <w:sz w:val="34"/>
          <w:szCs w:val="34"/>
        </w:rPr>
        <w:jc w:val="center"/>
        <w:spacing w:before="41"/>
        <w:ind w:left="4521" w:right="4521"/>
      </w:pPr>
      <w:r>
        <w:rPr>
          <w:rFonts w:ascii="Garamond" w:cs="Garamond" w:eastAsia="Garamond" w:hAnsi="Garamond"/>
          <w:spacing w:val="0"/>
          <w:w w:val="109"/>
          <w:sz w:val="34"/>
          <w:szCs w:val="34"/>
        </w:rPr>
        <w:t>test</w:t>
      </w:r>
      <w:r>
        <w:rPr>
          <w:rFonts w:ascii="Garamond" w:cs="Garamond" w:eastAsia="Garamond" w:hAnsi="Garamond"/>
          <w:spacing w:val="0"/>
          <w:w w:val="100"/>
          <w:sz w:val="34"/>
          <w:szCs w:val="34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24"/>
          <w:szCs w:val="24"/>
        </w:rPr>
        <w:jc w:val="center"/>
        <w:ind w:left="3873" w:right="3873"/>
      </w:pP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Dece</w:t>
      </w:r>
      <w:r>
        <w:rPr>
          <w:rFonts w:ascii="Times New Roman" w:cs="Times New Roman" w:eastAsia="Times New Roman" w:hAnsi="Times New Roman"/>
          <w:spacing w:val="-6"/>
          <w:w w:val="100"/>
          <w:sz w:val="24"/>
          <w:szCs w:val="24"/>
        </w:rPr>
        <w:t>m</w:t>
      </w:r>
      <w:r>
        <w:rPr>
          <w:rFonts w:ascii="Times New Roman" w:cs="Times New Roman" w:eastAsia="Times New Roman" w:hAnsi="Times New Roman"/>
          <w:spacing w:val="6"/>
          <w:w w:val="100"/>
          <w:sz w:val="24"/>
          <w:szCs w:val="24"/>
        </w:rPr>
        <w:t>b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er</w:t>
      </w:r>
      <w:r>
        <w:rPr>
          <w:rFonts w:ascii="Times New Roman" w:cs="Times New Roman" w:eastAsia="Times New Roman" w:hAnsi="Times New Roman"/>
          <w:spacing w:val="42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  <w:t>8,</w:t>
      </w:r>
      <w:r>
        <w:rPr>
          <w:rFonts w:ascii="Times New Roman" w:cs="Times New Roman" w:eastAsia="Times New Roman" w:hAnsi="Times New Roman"/>
          <w:spacing w:val="20"/>
          <w:w w:val="100"/>
          <w:sz w:val="24"/>
          <w:szCs w:val="24"/>
        </w:rPr>
        <w:t> </w:t>
      </w:r>
      <w:r>
        <w:rPr>
          <w:rFonts w:ascii="Times New Roman" w:cs="Times New Roman" w:eastAsia="Times New Roman" w:hAnsi="Times New Roman"/>
          <w:spacing w:val="0"/>
          <w:w w:val="97"/>
          <w:sz w:val="24"/>
          <w:szCs w:val="24"/>
        </w:rPr>
        <w:t>2025</w:t>
      </w:r>
      <w:r>
        <w:rPr>
          <w:rFonts w:ascii="Times New Roman" w:cs="Times New Roman" w:eastAsia="Times New Roman" w:hAnsi="Times New Roman"/>
          <w:spacing w:val="0"/>
          <w:w w:val="100"/>
          <w:sz w:val="24"/>
          <w:szCs w:val="24"/>
        </w:rPr>
      </w:r>
    </w:p>
    <w:p>
      <w:pPr>
        <w:rPr>
          <w:sz w:val="17"/>
          <w:szCs w:val="17"/>
        </w:rPr>
        <w:jc w:val="left"/>
        <w:spacing w:before="8" w:line="160" w:lineRule="exact"/>
      </w:pPr>
      <w:r>
        <w:rPr>
          <w:sz w:val="17"/>
          <w:szCs w:val="17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10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626"/>
        </w:trPr>
        <w:tc>
          <w:tcPr>
            <w:tcW w:type="dxa" w:w="1507"/>
            <w:tcBorders>
              <w:top w:color="000000" w:space="0" w:sz="7" w:val="single"/>
              <w:left w:color="auto" w:space="0" w:sz="6" w:val="nil"/>
              <w:bottom w:color="000000" w:space="0" w:sz="4" w:val="single"/>
              <w:right w:color="auto" w:space="0" w:sz="6" w:val="nil"/>
            </w:tcBorders>
          </w:tcPr>
          <w:p>
            <w:pPr>
              <w:rPr>
                <w:sz w:val="26"/>
                <w:szCs w:val="26"/>
              </w:rPr>
              <w:jc w:val="left"/>
              <w:spacing w:before="19" w:line="260" w:lineRule="exact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No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000000" w:space="0" w:sz="7" w:val="single"/>
              <w:left w:color="auto" w:space="0" w:sz="6" w:val="nil"/>
              <w:bottom w:color="000000" w:space="0" w:sz="4" w:val="single"/>
              <w:right w:color="auto" w:space="0" w:sz="6" w:val="nil"/>
            </w:tcBorders>
          </w:tcPr>
          <w:p>
            <w:pPr>
              <w:rPr>
                <w:sz w:val="26"/>
                <w:szCs w:val="26"/>
              </w:rPr>
              <w:jc w:val="left"/>
              <w:spacing w:before="19" w:line="260" w:lineRule="exact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ind w:left="1194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Dokumen</w:t>
            </w:r>
            <w:r>
              <w:rPr>
                <w:rFonts w:ascii="Century" w:cs="Century" w:eastAsia="Century" w:hAnsi="Century"/>
                <w:spacing w:val="2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Su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m</w:t>
            </w:r>
            <w:r>
              <w:rPr>
                <w:rFonts w:ascii="Century" w:cs="Century" w:eastAsia="Century" w:hAnsi="Century"/>
                <w:spacing w:val="5"/>
                <w:w w:val="91"/>
                <w:sz w:val="22"/>
                <w:szCs w:val="22"/>
              </w:rPr>
              <w:t>b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er</w:t>
            </w:r>
            <w:r>
              <w:rPr>
                <w:rFonts w:ascii="Century" w:cs="Century" w:eastAsia="Century" w:hAnsi="Century"/>
                <w:spacing w:val="14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engutip)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000000" w:space="0" w:sz="7" w:val="single"/>
              <w:left w:color="auto" w:space="0" w:sz="6" w:val="nil"/>
              <w:bottom w:color="000000" w:space="0" w:sz="4" w:val="single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8" w:line="245" w:lineRule="auto"/>
              <w:ind w:left="206" w:right="11"/>
            </w:pP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7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5"/>
                <w:w w:val="9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ang</w:t>
            </w:r>
            <w:r>
              <w:rPr>
                <w:rFonts w:ascii="Century" w:cs="Century" w:eastAsia="Century" w:hAnsi="Century"/>
                <w:spacing w:val="25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Disitasi</w:t>
            </w:r>
            <w:r>
              <w:rPr>
                <w:rFonts w:ascii="Century" w:cs="Century" w:eastAsia="Century" w:hAnsi="Century"/>
                <w:spacing w:val="18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erdapat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ar</w:t>
            </w:r>
            <w:r>
              <w:rPr>
                <w:rFonts w:ascii="Century" w:cs="Century" w:eastAsia="Century" w:hAnsi="Century"/>
                <w:spacing w:val="24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322"/>
        </w:trPr>
        <w:tc>
          <w:tcPr>
            <w:tcW w:type="dxa" w:w="1507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Azmi</w:t>
            </w:r>
            <w:r>
              <w:rPr>
                <w:rFonts w:ascii="Century" w:cs="Century" w:eastAsia="Century" w:hAnsi="Century"/>
                <w:spacing w:val="-1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206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Sheila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(18)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hoiruddin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7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7"/>
                <w:sz w:val="22"/>
                <w:szCs w:val="22"/>
              </w:rPr>
              <w:t>heila</w:t>
            </w:r>
            <w:r>
              <w:rPr>
                <w:rFonts w:ascii="Century" w:cs="Century" w:eastAsia="Century" w:hAnsi="Century"/>
                <w:spacing w:val="25"/>
                <w:w w:val="8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U.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Okt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viana</w:t>
            </w:r>
            <w:r>
              <w:rPr>
                <w:rFonts w:ascii="Century" w:cs="Century" w:eastAsia="Century" w:hAnsi="Century"/>
                <w:spacing w:val="20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(2021)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(11)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C.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Rahman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(16)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2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Purnam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ati</w:t>
            </w:r>
            <w:r>
              <w:rPr>
                <w:rFonts w:ascii="Century" w:cs="Century" w:eastAsia="Century" w:hAnsi="Century"/>
                <w:spacing w:val="2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ascii="Century" w:cs="Century" w:eastAsia="Century" w:hAnsi="Century"/>
                <w:spacing w:val="-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(23)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J.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Kusa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ti</w:t>
            </w:r>
            <w:r>
              <w:rPr>
                <w:rFonts w:ascii="Century" w:cs="Century" w:eastAsia="Century" w:hAnsi="Century"/>
                <w:spacing w:val="21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7"/>
                <w:sz w:val="22"/>
                <w:szCs w:val="22"/>
              </w:rPr>
              <w:t>Ha</w:t>
            </w:r>
            <w:r>
              <w:rPr>
                <w:rFonts w:ascii="Century" w:cs="Century" w:eastAsia="Century" w:hAnsi="Century"/>
                <w:spacing w:val="0"/>
                <w:w w:val="87"/>
                <w:sz w:val="22"/>
                <w:szCs w:val="22"/>
              </w:rPr>
              <w:t>ris</w:t>
            </w:r>
            <w:r>
              <w:rPr>
                <w:rFonts w:ascii="Century" w:cs="Century" w:eastAsia="Century" w:hAnsi="Century"/>
                <w:spacing w:val="23"/>
                <w:w w:val="8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(2018)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Set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h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18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5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(28)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Q.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ao</w:t>
            </w:r>
            <w:r>
              <w:rPr>
                <w:rFonts w:ascii="Century" w:cs="Century" w:eastAsia="Century" w:hAnsi="Century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(2009)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6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G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h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ar</w:t>
            </w:r>
            <w:r>
              <w:rPr>
                <w:rFonts w:ascii="Century" w:cs="Century" w:eastAsia="Century" w:hAnsi="Century"/>
                <w:spacing w:val="21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G.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Bir</w:t>
            </w:r>
            <w:r>
              <w:rPr>
                <w:rFonts w:ascii="Century" w:cs="Century" w:eastAsia="Century" w:hAnsi="Century"/>
                <w:spacing w:val="6"/>
                <w:w w:val="100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jdar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(28)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Q.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ao</w:t>
            </w:r>
            <w:r>
              <w:rPr>
                <w:rFonts w:ascii="Century" w:cs="Century" w:eastAsia="Century" w:hAnsi="Century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(2009)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7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Bashir</w:t>
            </w:r>
            <w:r>
              <w:rPr>
                <w:rFonts w:ascii="Century" w:cs="Century" w:eastAsia="Century" w:hAnsi="Century"/>
                <w:spacing w:val="18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8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Singh</w:t>
            </w:r>
            <w:r>
              <w:rPr>
                <w:rFonts w:ascii="Century" w:cs="Century" w:eastAsia="Century" w:hAnsi="Century"/>
                <w:spacing w:val="19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9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D.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Putri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Ara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ta</w:t>
            </w:r>
            <w:r>
              <w:rPr>
                <w:rFonts w:ascii="Century" w:cs="Century" w:eastAsia="Century" w:hAnsi="Century"/>
                <w:spacing w:val="23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-2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sitasi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10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Seti</w:t>
            </w:r>
            <w:r>
              <w:rPr>
                <w:rFonts w:ascii="Century" w:cs="Century" w:eastAsia="Century" w:hAnsi="Century"/>
                <w:spacing w:val="-5"/>
                <w:w w:val="89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89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an</w:t>
            </w:r>
            <w:r>
              <w:rPr>
                <w:rFonts w:ascii="Century" w:cs="Century" w:eastAsia="Century" w:hAnsi="Century"/>
                <w:spacing w:val="22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11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C.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Rahman</w:t>
            </w:r>
            <w:r>
              <w:rPr>
                <w:rFonts w:ascii="Century" w:cs="Century" w:eastAsia="Century" w:hAnsi="Century"/>
                <w:spacing w:val="17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12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Moh.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Heri</w:t>
            </w:r>
            <w:r>
              <w:rPr>
                <w:rFonts w:ascii="Century" w:cs="Century" w:eastAsia="Century" w:hAnsi="Century"/>
                <w:spacing w:val="14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Susa</w:t>
            </w:r>
            <w:r>
              <w:rPr>
                <w:rFonts w:ascii="Century" w:cs="Century" w:eastAsia="Century" w:hAnsi="Century"/>
                <w:spacing w:val="-5"/>
                <w:w w:val="89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to</w:t>
            </w:r>
            <w:r>
              <w:rPr>
                <w:rFonts w:ascii="Century" w:cs="Century" w:eastAsia="Century" w:hAnsi="Century"/>
                <w:spacing w:val="30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(2025)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(3)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U.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Okt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viana</w:t>
            </w:r>
            <w:r>
              <w:rPr>
                <w:rFonts w:ascii="Century" w:cs="Century" w:eastAsia="Century" w:hAnsi="Century"/>
                <w:spacing w:val="20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(2021)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(11)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C.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Rahman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Burha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uddin</w:t>
            </w:r>
            <w:r>
              <w:rPr>
                <w:rFonts w:ascii="Century" w:cs="Century" w:eastAsia="Century" w:hAnsi="Century"/>
                <w:spacing w:val="22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13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Deden</w:t>
            </w:r>
            <w:r>
              <w:rPr>
                <w:rFonts w:ascii="Century" w:cs="Century" w:eastAsia="Century" w:hAnsi="Century"/>
                <w:spacing w:val="24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Miftah</w:t>
            </w:r>
            <w:r>
              <w:rPr>
                <w:rFonts w:ascii="Century" w:cs="Century" w:eastAsia="Century" w:hAnsi="Century"/>
                <w:spacing w:val="24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6"/>
                <w:w w:val="91"/>
                <w:sz w:val="22"/>
                <w:szCs w:val="22"/>
              </w:rPr>
              <w:t>F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auzi</w:t>
            </w:r>
            <w:r>
              <w:rPr>
                <w:rFonts w:ascii="Century" w:cs="Century" w:eastAsia="Century" w:hAnsi="Century"/>
                <w:spacing w:val="15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14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194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gustiani</w:t>
            </w:r>
            <w:r>
              <w:rPr>
                <w:rFonts w:ascii="Century" w:cs="Century" w:eastAsia="Century" w:hAnsi="Century"/>
                <w:spacing w:val="18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345"/>
        </w:trPr>
        <w:tc>
          <w:tcPr>
            <w:tcW w:type="dxa" w:w="150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57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2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206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</w:tbl>
    <w:p>
      <w:pPr>
        <w:sectPr>
          <w:pgNumType w:start="1"/>
          <w:pgMar w:bottom="280" w:footer="816" w:left="1300" w:right="1300" w:top="1480"/>
          <w:footerReference r:id="rId4" w:type="default"/>
          <w:type w:val="continuous"/>
          <w:pgSz w:h="15840" w:w="12240"/>
        </w:sectPr>
      </w:pPr>
    </w:p>
    <w:p>
      <w:pPr>
        <w:rPr>
          <w:sz w:val="20"/>
          <w:szCs w:val="20"/>
        </w:rPr>
        <w:jc w:val="left"/>
        <w:spacing w:before="11"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10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322"/>
        </w:trPr>
        <w:tc>
          <w:tcPr>
            <w:tcW w:type="dxa" w:w="1480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15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eti</w:t>
            </w:r>
            <w:r>
              <w:rPr>
                <w:rFonts w:ascii="Century" w:cs="Century" w:eastAsia="Century" w:hAnsi="Century"/>
                <w:spacing w:val="5"/>
                <w:w w:val="90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ji</w:t>
            </w:r>
            <w:r>
              <w:rPr>
                <w:rFonts w:ascii="Century" w:cs="Century" w:eastAsia="Century" w:hAnsi="Century"/>
                <w:spacing w:val="21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Huda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5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9"/>
                <w:w w:val="95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10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(16)</w:t>
            </w:r>
            <w:r>
              <w:rPr>
                <w:rFonts w:ascii="Century" w:cs="Century" w:eastAsia="Century" w:hAnsi="Century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Purnam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ati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(23)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J.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Kusa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ti</w:t>
            </w:r>
            <w:r>
              <w:rPr>
                <w:rFonts w:ascii="Century" w:cs="Century" w:eastAsia="Century" w:hAnsi="Century"/>
                <w:spacing w:val="21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7"/>
                <w:sz w:val="22"/>
                <w:szCs w:val="22"/>
              </w:rPr>
              <w:t>Haris</w:t>
            </w:r>
            <w:r>
              <w:rPr>
                <w:rFonts w:ascii="Century" w:cs="Century" w:eastAsia="Century" w:hAnsi="Century"/>
                <w:spacing w:val="20"/>
                <w:w w:val="8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(2018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Century" w:cs="Century" w:eastAsia="Century" w:hAnsi="Century"/>
                <w:spacing w:val="-2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(35)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2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Saputra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(2021)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16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urnam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ati</w:t>
            </w:r>
            <w:r>
              <w:rPr>
                <w:rFonts w:ascii="Century" w:cs="Century" w:eastAsia="Century" w:hAnsi="Century"/>
                <w:spacing w:val="24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17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o</w:t>
            </w:r>
            <w:r>
              <w:rPr>
                <w:rFonts w:ascii="Century" w:cs="Century" w:eastAsia="Century" w:hAnsi="Century"/>
                <w:spacing w:val="-11"/>
                <w:w w:val="91"/>
                <w:sz w:val="22"/>
                <w:szCs w:val="22"/>
              </w:rPr>
              <w:t>v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tara</w:t>
            </w:r>
            <w:r>
              <w:rPr>
                <w:rFonts w:ascii="Century" w:cs="Century" w:eastAsia="Century" w:hAnsi="Century"/>
                <w:spacing w:val="21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(2025)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Sheila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(18)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hoiruddin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12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(35)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Saputra</w:t>
            </w:r>
            <w:r>
              <w:rPr>
                <w:rFonts w:ascii="Century" w:cs="Century" w:eastAsia="Century" w:hAnsi="Century"/>
                <w:spacing w:val="9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9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(2021)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18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Khoiruddin</w:t>
            </w:r>
            <w:r>
              <w:rPr>
                <w:rFonts w:ascii="Century" w:cs="Century" w:eastAsia="Century" w:hAnsi="Century"/>
                <w:spacing w:val="16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19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7"/>
                <w:w w:val="93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agle</w:t>
            </w:r>
            <w:r>
              <w:rPr>
                <w:rFonts w:ascii="Century" w:cs="Century" w:eastAsia="Century" w:hAnsi="Century"/>
                <w:spacing w:val="21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Harikrishnan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(2021)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20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Burha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uddin</w:t>
            </w:r>
            <w:r>
              <w:rPr>
                <w:rFonts w:ascii="Century" w:cs="Century" w:eastAsia="Century" w:hAnsi="Century"/>
                <w:spacing w:val="22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(15)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Se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ti</w:t>
            </w:r>
            <w:r>
              <w:rPr>
                <w:rFonts w:ascii="Century" w:cs="Century" w:eastAsia="Century" w:hAnsi="Century"/>
                <w:spacing w:val="5"/>
                <w:w w:val="90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ji</w:t>
            </w:r>
            <w:r>
              <w:rPr>
                <w:rFonts w:ascii="Century" w:cs="Century" w:eastAsia="Century" w:hAnsi="Century"/>
                <w:spacing w:val="21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Huda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(16)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Purnam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ati</w:t>
            </w:r>
            <w:r>
              <w:rPr>
                <w:rFonts w:ascii="Century" w:cs="Century" w:eastAsia="Century" w:hAnsi="Century"/>
                <w:spacing w:val="2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(41)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alas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c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ha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21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gustina</w:t>
            </w:r>
            <w:r>
              <w:rPr>
                <w:rFonts w:ascii="Century" w:cs="Century" w:eastAsia="Century" w:hAnsi="Century"/>
                <w:spacing w:val="19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(16)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urnam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ati</w:t>
            </w:r>
            <w:r>
              <w:rPr>
                <w:rFonts w:ascii="Century" w:cs="Century" w:eastAsia="Century" w:hAnsi="Century"/>
                <w:spacing w:val="24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(18)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Khoiruddin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Burha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uddin</w:t>
            </w:r>
            <w:r>
              <w:rPr>
                <w:rFonts w:ascii="Century" w:cs="Century" w:eastAsia="Century" w:hAnsi="Century"/>
                <w:spacing w:val="22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Century" w:cs="Century" w:eastAsia="Century" w:hAnsi="Century"/>
                <w:spacing w:val="-2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(35)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2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Saputra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(2021)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22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I</w:t>
            </w:r>
            <w:r>
              <w:rPr>
                <w:rFonts w:ascii="Century" w:cs="Century" w:eastAsia="Century" w:hAnsi="Century"/>
                <w:spacing w:val="-5"/>
                <w:w w:val="90"/>
                <w:sz w:val="22"/>
                <w:szCs w:val="22"/>
              </w:rPr>
              <w:t>c</w:t>
            </w:r>
            <w:r>
              <w:rPr>
                <w:rFonts w:ascii="Century" w:cs="Century" w:eastAsia="Century" w:hAnsi="Century"/>
                <w:spacing w:val="-5"/>
                <w:w w:val="90"/>
                <w:sz w:val="22"/>
                <w:szCs w:val="22"/>
              </w:rPr>
              <w:t>h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tira</w:t>
            </w:r>
            <w:r>
              <w:rPr>
                <w:rFonts w:ascii="Century" w:cs="Century" w:eastAsia="Century" w:hAnsi="Century"/>
                <w:spacing w:val="22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(9)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D.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utri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Ara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ta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23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J.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usa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ti</w:t>
            </w:r>
            <w:r>
              <w:rPr>
                <w:rFonts w:ascii="Century" w:cs="Century" w:eastAsia="Century" w:hAnsi="Century"/>
                <w:spacing w:val="19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7"/>
                <w:sz w:val="22"/>
                <w:szCs w:val="22"/>
              </w:rPr>
              <w:t>Haris</w:t>
            </w:r>
            <w:r>
              <w:rPr>
                <w:rFonts w:ascii="Century" w:cs="Century" w:eastAsia="Century" w:hAnsi="Century"/>
                <w:spacing w:val="20"/>
                <w:w w:val="8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(2018)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-2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sitasi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24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D.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W.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93"/>
                <w:sz w:val="22"/>
                <w:szCs w:val="22"/>
              </w:rPr>
              <w:t>R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usta</w:t>
            </w:r>
            <w:r>
              <w:rPr>
                <w:rFonts w:ascii="Century" w:cs="Century" w:eastAsia="Century" w:hAnsi="Century"/>
                <w:spacing w:val="-6"/>
                <w:w w:val="93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to</w:t>
            </w:r>
            <w:r>
              <w:rPr>
                <w:rFonts w:ascii="Century" w:cs="Century" w:eastAsia="Century" w:hAnsi="Century"/>
                <w:spacing w:val="22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(14)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Ag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ustiani</w:t>
            </w:r>
            <w:r>
              <w:rPr>
                <w:rFonts w:ascii="Century" w:cs="Century" w:eastAsia="Century" w:hAnsi="Century"/>
                <w:spacing w:val="23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(15)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Se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ti</w:t>
            </w:r>
            <w:r>
              <w:rPr>
                <w:rFonts w:ascii="Century" w:cs="Century" w:eastAsia="Century" w:hAnsi="Century"/>
                <w:spacing w:val="5"/>
                <w:w w:val="90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ji</w:t>
            </w:r>
            <w:r>
              <w:rPr>
                <w:rFonts w:ascii="Century" w:cs="Century" w:eastAsia="Century" w:hAnsi="Century"/>
                <w:spacing w:val="21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Huda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(16)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Purnam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ati</w:t>
            </w:r>
            <w:r>
              <w:rPr>
                <w:rFonts w:ascii="Century" w:cs="Century" w:eastAsia="Century" w:hAnsi="Century"/>
                <w:spacing w:val="2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25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-16"/>
                <w:w w:val="90"/>
                <w:sz w:val="22"/>
                <w:szCs w:val="22"/>
              </w:rPr>
              <w:t>F</w:t>
            </w:r>
            <w:r>
              <w:rPr>
                <w:rFonts w:ascii="Century" w:cs="Century" w:eastAsia="Century" w:hAnsi="Century"/>
                <w:spacing w:val="5"/>
                <w:w w:val="90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jar</w:t>
            </w:r>
            <w:r>
              <w:rPr>
                <w:rFonts w:ascii="Century" w:cs="Century" w:eastAsia="Century" w:hAnsi="Century"/>
                <w:spacing w:val="29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Sarasati</w:t>
            </w:r>
            <w:r>
              <w:rPr>
                <w:rFonts w:ascii="Century" w:cs="Century" w:eastAsia="Century" w:hAnsi="Century"/>
                <w:spacing w:val="9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(2021)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(11)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C.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Rahman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(38)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othen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D.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ai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26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aresh</w:t>
            </w:r>
            <w:r>
              <w:rPr>
                <w:rFonts w:ascii="Century" w:cs="Century" w:eastAsia="Century" w:hAnsi="Century"/>
                <w:spacing w:val="17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kumar</w:t>
            </w:r>
            <w:r>
              <w:rPr>
                <w:rFonts w:ascii="Century" w:cs="Century" w:eastAsia="Century" w:hAnsi="Century"/>
                <w:spacing w:val="25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Sakthi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v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el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(7)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Ba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shir</w:t>
            </w:r>
            <w:r>
              <w:rPr>
                <w:rFonts w:ascii="Century" w:cs="Century" w:eastAsia="Century" w:hAnsi="Century"/>
                <w:spacing w:val="22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(2025)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27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o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V.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Kukreja</w:t>
            </w:r>
            <w:r>
              <w:rPr>
                <w:rFonts w:ascii="Century" w:cs="Century" w:eastAsia="Century" w:hAnsi="Century"/>
                <w:spacing w:val="17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(2025)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(11)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C.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Rahman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28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Q.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ao</w:t>
            </w:r>
            <w:r>
              <w:rPr>
                <w:rFonts w:ascii="Century" w:cs="Century" w:eastAsia="Century" w:hAnsi="Century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(2009)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29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T.</w:t>
            </w:r>
            <w:r>
              <w:rPr>
                <w:rFonts w:ascii="Century" w:cs="Century" w:eastAsia="Century" w:hAnsi="Century"/>
                <w:spacing w:val="2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G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athri</w:t>
            </w:r>
            <w:r>
              <w:rPr>
                <w:rFonts w:ascii="Century" w:cs="Century" w:eastAsia="Century" w:hAnsi="Century"/>
                <w:spacing w:val="19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Devi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1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99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92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(28)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Q.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ao</w:t>
            </w:r>
            <w:r>
              <w:rPr>
                <w:rFonts w:ascii="Century" w:cs="Century" w:eastAsia="Century" w:hAnsi="Century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(2009)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345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49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Neelamegam</w:t>
            </w:r>
            <w:r>
              <w:rPr>
                <w:rFonts w:ascii="Century" w:cs="Century" w:eastAsia="Century" w:hAnsi="Century"/>
                <w:spacing w:val="18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461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</w:tr>
    </w:tbl>
    <w:p>
      <w:pPr>
        <w:sectPr>
          <w:pgMar w:bottom="280" w:footer="816" w:header="1440" w:left="1300" w:right="1300" w:top="1860"/>
          <w:headerReference r:id="rId5" w:type="default"/>
          <w:pgSz w:h="15840" w:w="12240"/>
        </w:sectPr>
      </w:pPr>
    </w:p>
    <w:p>
      <w:pPr>
        <w:rPr>
          <w:sz w:val="20"/>
          <w:szCs w:val="20"/>
        </w:rPr>
        <w:jc w:val="left"/>
        <w:spacing w:before="11"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10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322"/>
        </w:trPr>
        <w:tc>
          <w:tcPr>
            <w:tcW w:type="dxa" w:w="1480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30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Md.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J.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Hasan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000000" w:space="0" w:sz="4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before="34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(6)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G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h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ar</w:t>
            </w:r>
            <w:r>
              <w:rPr>
                <w:rFonts w:ascii="Century" w:cs="Century" w:eastAsia="Century" w:hAnsi="Century"/>
                <w:spacing w:val="21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G.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Bir</w:t>
            </w:r>
            <w:r>
              <w:rPr>
                <w:rFonts w:ascii="Century" w:cs="Century" w:eastAsia="Century" w:hAnsi="Century"/>
                <w:spacing w:val="6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jdar</w:t>
            </w:r>
            <w:r>
              <w:rPr>
                <w:rFonts w:ascii="Century" w:cs="Century" w:eastAsia="Century" w:hAnsi="Century"/>
                <w:spacing w:val="17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2017)</w:t>
            </w:r>
            <w:r>
              <w:rPr>
                <w:rFonts w:ascii="Century" w:cs="Century" w:eastAsia="Century" w:hAnsi="Century"/>
                <w:spacing w:val="-2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(28)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Q.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ao</w:t>
            </w:r>
            <w:r>
              <w:rPr>
                <w:rFonts w:ascii="Century" w:cs="Century" w:eastAsia="Century" w:hAnsi="Century"/>
                <w:spacing w:val="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(2009)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31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F.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J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iang</w:t>
            </w:r>
            <w:r>
              <w:rPr>
                <w:rFonts w:ascii="Century" w:cs="Century" w:eastAsia="Century" w:hAnsi="Century"/>
                <w:spacing w:val="19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32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6"/>
                <w:w w:val="91"/>
                <w:sz w:val="22"/>
                <w:szCs w:val="22"/>
              </w:rPr>
              <w:t>V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er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ati</w:t>
            </w:r>
            <w:r>
              <w:rPr>
                <w:rFonts w:ascii="Century" w:cs="Century" w:eastAsia="Century" w:hAnsi="Century"/>
                <w:spacing w:val="25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2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(14)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Ag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ustiani</w:t>
            </w:r>
            <w:r>
              <w:rPr>
                <w:rFonts w:ascii="Century" w:cs="Century" w:eastAsia="Century" w:hAnsi="Century"/>
                <w:spacing w:val="23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u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urrohim</w:t>
            </w:r>
            <w:r>
              <w:rPr>
                <w:rFonts w:ascii="Century" w:cs="Century" w:eastAsia="Century" w:hAnsi="Century"/>
                <w:spacing w:val="20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(15)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Se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ti</w:t>
            </w:r>
            <w:r>
              <w:rPr>
                <w:rFonts w:ascii="Century" w:cs="Century" w:eastAsia="Century" w:hAnsi="Century"/>
                <w:spacing w:val="5"/>
                <w:w w:val="90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ji</w:t>
            </w:r>
            <w:r>
              <w:rPr>
                <w:rFonts w:ascii="Century" w:cs="Century" w:eastAsia="Century" w:hAnsi="Century"/>
                <w:spacing w:val="21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Huda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(16)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Purnam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ati</w:t>
            </w:r>
            <w:r>
              <w:rPr>
                <w:rFonts w:ascii="Century" w:cs="Century" w:eastAsia="Century" w:hAnsi="Century"/>
                <w:spacing w:val="2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33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C.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Milano</w:t>
            </w:r>
            <w:r>
              <w:rPr>
                <w:rFonts w:ascii="Century" w:cs="Century" w:eastAsia="Century" w:hAnsi="Century"/>
                <w:spacing w:val="17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(14)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Ag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ustiani</w:t>
            </w:r>
            <w:r>
              <w:rPr>
                <w:rFonts w:ascii="Century" w:cs="Century" w:eastAsia="Century" w:hAnsi="Century"/>
                <w:spacing w:val="23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(41)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7"/>
                <w:w w:val="92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alas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c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ha</w:t>
            </w:r>
            <w:r>
              <w:rPr>
                <w:rFonts w:ascii="Century" w:cs="Century" w:eastAsia="Century" w:hAnsi="Century"/>
                <w:spacing w:val="22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34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3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Kappali</w:t>
            </w:r>
            <w:r>
              <w:rPr>
                <w:rFonts w:ascii="Century" w:cs="Century" w:eastAsia="Century" w:hAnsi="Century"/>
                <w:spacing w:val="16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(29)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2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G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athri</w:t>
            </w:r>
            <w:r>
              <w:rPr>
                <w:rFonts w:ascii="Century" w:cs="Century" w:eastAsia="Century" w:hAnsi="Century"/>
                <w:spacing w:val="19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Devi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1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99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Neelamegam</w:t>
            </w:r>
            <w:r>
              <w:rPr>
                <w:rFonts w:ascii="Century" w:cs="Century" w:eastAsia="Century" w:hAnsi="Century"/>
                <w:spacing w:val="18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35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Saputra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(2021)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(11)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C.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Rahman</w:t>
            </w:r>
            <w:r>
              <w:rPr>
                <w:rFonts w:ascii="Century" w:cs="Century" w:eastAsia="Century" w:hAnsi="Century"/>
                <w:spacing w:val="17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(23)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J.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Kusa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ti</w:t>
            </w:r>
            <w:r>
              <w:rPr>
                <w:rFonts w:ascii="Century" w:cs="Century" w:eastAsia="Century" w:hAnsi="Century"/>
                <w:spacing w:val="21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7"/>
                <w:sz w:val="22"/>
                <w:szCs w:val="22"/>
              </w:rPr>
              <w:t>Haris</w:t>
            </w:r>
            <w:r>
              <w:rPr>
                <w:rFonts w:ascii="Century" w:cs="Century" w:eastAsia="Century" w:hAnsi="Century"/>
                <w:spacing w:val="20"/>
                <w:w w:val="8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(2018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)</w:t>
            </w:r>
            <w:r>
              <w:rPr>
                <w:rFonts w:ascii="Century" w:cs="Century" w:eastAsia="Century" w:hAnsi="Century"/>
                <w:spacing w:val="-2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(38)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-6"/>
                <w:w w:val="93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othen</w:t>
            </w:r>
            <w:r>
              <w:rPr>
                <w:rFonts w:ascii="Century" w:cs="Century" w:eastAsia="Century" w:hAnsi="Century"/>
                <w:spacing w:val="21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ai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36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7"/>
                <w:w w:val="94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enda</w:t>
            </w:r>
            <w:r>
              <w:rPr>
                <w:rFonts w:ascii="Century" w:cs="Century" w:eastAsia="Century" w:hAnsi="Century"/>
                <w:spacing w:val="20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37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Hat</w:t>
            </w:r>
            <w:r>
              <w:rPr>
                <w:rFonts w:ascii="Century" w:cs="Century" w:eastAsia="Century" w:hAnsi="Century"/>
                <w:spacing w:val="-5"/>
                <w:w w:val="90"/>
                <w:sz w:val="22"/>
                <w:szCs w:val="22"/>
              </w:rPr>
              <w:t>u</w:t>
            </w:r>
            <w:r>
              <w:rPr>
                <w:rFonts w:ascii="Century" w:cs="Century" w:eastAsia="Century" w:hAnsi="Century"/>
                <w:spacing w:val="-5"/>
                <w:w w:val="90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al</w:t>
            </w:r>
            <w:r>
              <w:rPr>
                <w:rFonts w:ascii="Century" w:cs="Century" w:eastAsia="Century" w:hAnsi="Century"/>
                <w:spacing w:val="21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38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E.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93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othen</w:t>
            </w:r>
            <w:r>
              <w:rPr>
                <w:rFonts w:ascii="Century" w:cs="Century" w:eastAsia="Century" w:hAnsi="Century"/>
                <w:spacing w:val="21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D.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ai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-2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8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(30)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Md.</w:t>
            </w:r>
            <w:r>
              <w:rPr>
                <w:rFonts w:ascii="Century" w:cs="Century" w:eastAsia="Century" w:hAnsi="Century"/>
                <w:spacing w:val="19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J.</w:t>
            </w:r>
            <w:r>
              <w:rPr>
                <w:rFonts w:ascii="Century" w:cs="Century" w:eastAsia="Century" w:hAnsi="Century"/>
                <w:spacing w:val="-3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Hasan</w:t>
            </w:r>
            <w:r>
              <w:rPr>
                <w:rFonts w:ascii="Century" w:cs="Century" w:eastAsia="Century" w:hAnsi="Century"/>
                <w:spacing w:val="15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(2019)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39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13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Jul</w:t>
            </w:r>
            <w:r>
              <w:rPr>
                <w:rFonts w:ascii="Century" w:cs="Century" w:eastAsia="Century" w:hAnsi="Century"/>
                <w:spacing w:val="-5"/>
                <w:w w:val="9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ani</w:t>
            </w:r>
            <w:r>
              <w:rPr>
                <w:rFonts w:ascii="Century" w:cs="Century" w:eastAsia="Century" w:hAnsi="Century"/>
                <w:spacing w:val="15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Khairullah</w:t>
            </w:r>
            <w:r>
              <w:rPr>
                <w:rFonts w:ascii="Century" w:cs="Century" w:eastAsia="Century" w:hAnsi="Century"/>
                <w:spacing w:val="11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(2025)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4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Sheila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(41)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7"/>
                <w:w w:val="92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alas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c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ha</w:t>
            </w:r>
            <w:r>
              <w:rPr>
                <w:rFonts w:ascii="Century" w:cs="Century" w:eastAsia="Century" w:hAnsi="Century"/>
                <w:spacing w:val="22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40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H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abibah</w:t>
            </w:r>
            <w:r>
              <w:rPr>
                <w:rFonts w:ascii="Century" w:cs="Century" w:eastAsia="Century" w:hAnsi="Century"/>
                <w:spacing w:val="21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41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7"/>
                <w:w w:val="92"/>
                <w:sz w:val="22"/>
                <w:szCs w:val="22"/>
              </w:rPr>
              <w:t>W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alas</w:t>
            </w:r>
            <w:r>
              <w:rPr>
                <w:rFonts w:ascii="Century" w:cs="Century" w:eastAsia="Century" w:hAnsi="Century"/>
                <w:spacing w:val="-6"/>
                <w:w w:val="92"/>
                <w:sz w:val="22"/>
                <w:szCs w:val="22"/>
              </w:rPr>
              <w:t>c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ha</w:t>
            </w:r>
            <w:r>
              <w:rPr>
                <w:rFonts w:ascii="Century" w:cs="Century" w:eastAsia="Century" w:hAnsi="Century"/>
                <w:spacing w:val="22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42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Zakaria</w:t>
            </w:r>
            <w:r>
              <w:rPr>
                <w:rFonts w:ascii="Century" w:cs="Century" w:eastAsia="Century" w:hAnsi="Century"/>
                <w:spacing w:val="18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43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D.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Das</w:t>
            </w:r>
            <w:r>
              <w:rPr>
                <w:rFonts w:ascii="Century" w:cs="Century" w:eastAsia="Century" w:hAnsi="Century"/>
                <w:spacing w:val="-2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44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A.</w:t>
            </w:r>
            <w:r>
              <w:rPr>
                <w:rFonts w:ascii="Century" w:cs="Century" w:eastAsia="Century" w:hAnsi="Century"/>
                <w:spacing w:val="1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Sa</w:t>
            </w:r>
            <w:r>
              <w:rPr>
                <w:rFonts w:ascii="Century" w:cs="Century" w:eastAsia="Century" w:hAnsi="Century"/>
                <w:spacing w:val="-5"/>
                <w:w w:val="90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tosa</w:t>
            </w:r>
            <w:r>
              <w:rPr>
                <w:rFonts w:ascii="Century" w:cs="Century" w:eastAsia="Century" w:hAnsi="Century"/>
                <w:spacing w:val="21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45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S.</w:t>
            </w:r>
            <w:r>
              <w:rPr>
                <w:rFonts w:ascii="Century" w:cs="Century" w:eastAsia="Century" w:hAnsi="Century"/>
                <w:spacing w:val="-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3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Shah</w:t>
            </w:r>
            <w:r>
              <w:rPr>
                <w:rFonts w:ascii="Century" w:cs="Century" w:eastAsia="Century" w:hAnsi="Century"/>
                <w:spacing w:val="19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(2023)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(4)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P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Se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t</w:t>
            </w:r>
            <w:r>
              <w:rPr>
                <w:rFonts w:ascii="Century" w:cs="Century" w:eastAsia="Century" w:hAnsi="Century"/>
                <w:spacing w:val="-5"/>
                <w:w w:val="91"/>
                <w:sz w:val="22"/>
                <w:szCs w:val="22"/>
              </w:rPr>
              <w:t>h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(5)</w:t>
            </w:r>
            <w:r>
              <w:rPr>
                <w:rFonts w:ascii="Century" w:cs="Century" w:eastAsia="Century" w:hAnsi="Century"/>
                <w:spacing w:val="19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H.</w:t>
            </w:r>
            <w:r>
              <w:rPr>
                <w:rFonts w:ascii="Century" w:cs="Century" w:eastAsia="Century" w:hAnsi="Century"/>
                <w:spacing w:val="-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B.</w:t>
            </w:r>
            <w:r>
              <w:rPr>
                <w:rFonts w:ascii="Century" w:cs="Century" w:eastAsia="Century" w:hAnsi="Century"/>
                <w:spacing w:val="5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Pr</w:t>
            </w:r>
            <w:r>
              <w:rPr>
                <w:rFonts w:ascii="Century" w:cs="Century" w:eastAsia="Century" w:hAnsi="Century"/>
                <w:spacing w:val="6"/>
                <w:w w:val="93"/>
                <w:sz w:val="22"/>
                <w:szCs w:val="22"/>
              </w:rPr>
              <w:t>a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j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apati</w:t>
            </w:r>
            <w:r>
              <w:rPr>
                <w:rFonts w:ascii="Century" w:cs="Century" w:eastAsia="Century" w:hAnsi="Century"/>
                <w:spacing w:val="17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(2017)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(7)</w:t>
            </w:r>
            <w:r>
              <w:rPr>
                <w:rFonts w:ascii="Century" w:cs="Century" w:eastAsia="Century" w:hAnsi="Century"/>
                <w:spacing w:val="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K.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Ba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shir</w:t>
            </w:r>
            <w:r>
              <w:rPr>
                <w:rFonts w:ascii="Century" w:cs="Century" w:eastAsia="Century" w:hAnsi="Century"/>
                <w:spacing w:val="22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(2019)</w:t>
            </w:r>
            <w:r>
              <w:rPr>
                <w:rFonts w:ascii="Century" w:cs="Century" w:eastAsia="Century" w:hAnsi="Century"/>
                <w:spacing w:val="-2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(11)</w:t>
            </w:r>
            <w:r>
              <w:rPr>
                <w:rFonts w:ascii="Century" w:cs="Century" w:eastAsia="Century" w:hAnsi="Century"/>
                <w:spacing w:val="7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C.</w:t>
            </w:r>
            <w:r>
              <w:rPr>
                <w:rFonts w:ascii="Century" w:cs="Century" w:eastAsia="Century" w:hAnsi="Century"/>
                <w:spacing w:val="1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13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2"/>
                <w:sz w:val="22"/>
                <w:szCs w:val="22"/>
              </w:rPr>
              <w:t>Rahman</w:t>
            </w:r>
            <w:r>
              <w:rPr>
                <w:rFonts w:ascii="Century" w:cs="Century" w:eastAsia="Century" w:hAnsi="Century"/>
                <w:spacing w:val="17"/>
                <w:w w:val="92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46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N.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I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stiqomah</w:t>
            </w:r>
            <w:r>
              <w:rPr>
                <w:rFonts w:ascii="Century" w:cs="Century" w:eastAsia="Century" w:hAnsi="Century"/>
                <w:spacing w:val="23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M.</w:t>
            </w:r>
            <w:r>
              <w:rPr>
                <w:rFonts w:ascii="Century" w:cs="Century" w:eastAsia="Century" w:hAnsi="Century"/>
                <w:spacing w:val="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Muri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to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(18)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M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.</w:t>
            </w:r>
            <w:r>
              <w:rPr>
                <w:rFonts w:ascii="Century" w:cs="Century" w:eastAsia="Century" w:hAnsi="Century"/>
                <w:spacing w:val="3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Khoiruddin</w:t>
            </w:r>
            <w:r>
              <w:rPr>
                <w:rFonts w:ascii="Century" w:cs="Century" w:eastAsia="Century" w:hAnsi="Century"/>
                <w:spacing w:val="16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(2024)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(2022)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47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E.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Murni</w:t>
            </w:r>
            <w:r>
              <w:rPr>
                <w:rFonts w:ascii="Century" w:cs="Century" w:eastAsia="Century" w:hAnsi="Century"/>
                <w:spacing w:val="-5"/>
                <w:w w:val="9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90"/>
                <w:sz w:val="22"/>
                <w:szCs w:val="22"/>
              </w:rPr>
              <w:t>asih</w:t>
            </w:r>
            <w:r>
              <w:rPr>
                <w:rFonts w:ascii="Century" w:cs="Century" w:eastAsia="Century" w:hAnsi="Century"/>
                <w:spacing w:val="23"/>
                <w:w w:val="9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&amp;</w:t>
            </w:r>
            <w:r>
              <w:rPr>
                <w:rFonts w:ascii="Century" w:cs="Century" w:eastAsia="Century" w:hAnsi="Century"/>
                <w:spacing w:val="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Sur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y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ani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4"/>
                <w:sz w:val="22"/>
                <w:szCs w:val="22"/>
              </w:rPr>
              <w:t>Tidak</w:t>
            </w:r>
            <w:r>
              <w:rPr>
                <w:rFonts w:ascii="Century" w:cs="Century" w:eastAsia="Century" w:hAnsi="Century"/>
                <w:spacing w:val="15"/>
                <w:w w:val="94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ada</w:t>
            </w:r>
            <w:r>
              <w:rPr>
                <w:rFonts w:ascii="Century" w:cs="Century" w:eastAsia="Century" w:hAnsi="Century"/>
                <w:spacing w:val="-2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s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itasi</w:t>
            </w:r>
            <w:r>
              <w:rPr>
                <w:rFonts w:ascii="Century" w:cs="Century" w:eastAsia="Century" w:hAnsi="Century"/>
                <w:spacing w:val="20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-6"/>
                <w:w w:val="100"/>
                <w:sz w:val="22"/>
                <w:szCs w:val="22"/>
              </w:rPr>
              <w:t>k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</w:t>
            </w:r>
            <w:r>
              <w:rPr>
                <w:rFonts w:ascii="Century" w:cs="Century" w:eastAsia="Century" w:hAnsi="Century"/>
                <w:spacing w:val="-1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8"/>
                <w:sz w:val="22"/>
                <w:szCs w:val="22"/>
              </w:rPr>
              <w:t>referensi</w:t>
            </w:r>
            <w:r>
              <w:rPr>
                <w:rFonts w:ascii="Century" w:cs="Century" w:eastAsia="Century" w:hAnsi="Century"/>
                <w:spacing w:val="19"/>
                <w:w w:val="88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lain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271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dalam</w:t>
            </w:r>
            <w:r>
              <w:rPr>
                <w:rFonts w:ascii="Century" w:cs="Century" w:eastAsia="Century" w:hAnsi="Century"/>
                <w:spacing w:val="16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91"/>
                <w:sz w:val="22"/>
                <w:szCs w:val="22"/>
              </w:rPr>
              <w:t>daftar</w:t>
            </w:r>
            <w:r>
              <w:rPr>
                <w:rFonts w:ascii="Century" w:cs="Century" w:eastAsia="Century" w:hAnsi="Century"/>
                <w:spacing w:val="17"/>
                <w:w w:val="91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ini.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  <w:tr>
        <w:trPr>
          <w:trHeight w:hRule="exact" w:val="336"/>
        </w:trPr>
        <w:tc>
          <w:tcPr>
            <w:tcW w:type="dxa" w:w="1480"/>
            <w:tcBorders>
              <w:top w:color="auto" w:space="0" w:sz="6" w:val="nil"/>
              <w:left w:color="auto" w:space="0" w:sz="6" w:val="nil"/>
              <w:bottom w:color="000000" w:space="0" w:sz="7" w:val="single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40"/>
            </w:pP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48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4570"/>
            <w:tcBorders>
              <w:top w:color="auto" w:space="0" w:sz="6" w:val="nil"/>
              <w:left w:color="auto" w:space="0" w:sz="6" w:val="nil"/>
              <w:bottom w:color="000000" w:space="0" w:sz="7" w:val="single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22"/>
            </w:pPr>
            <w:r>
              <w:rPr>
                <w:rFonts w:ascii="Century" w:cs="Century" w:eastAsia="Century" w:hAnsi="Century"/>
                <w:spacing w:val="0"/>
                <w:w w:val="93"/>
                <w:sz w:val="22"/>
                <w:szCs w:val="22"/>
              </w:rPr>
              <w:t>Hartono,</w:t>
            </w:r>
            <w:r>
              <w:rPr>
                <w:rFonts w:ascii="Century" w:cs="Century" w:eastAsia="Century" w:hAnsi="Century"/>
                <w:spacing w:val="16"/>
                <w:w w:val="93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R.</w:t>
            </w:r>
            <w:r>
              <w:rPr>
                <w:rFonts w:ascii="Century" w:cs="Century" w:eastAsia="Century" w:hAnsi="Century"/>
                <w:spacing w:val="12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(2025)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  <w:tc>
          <w:tcPr>
            <w:tcW w:type="dxa" w:w="3389"/>
            <w:tcBorders>
              <w:top w:color="auto" w:space="0" w:sz="6" w:val="nil"/>
              <w:left w:color="auto" w:space="0" w:sz="6" w:val="nil"/>
              <w:bottom w:color="000000" w:space="0" w:sz="7" w:val="single"/>
              <w:right w:color="auto" w:space="0" w:sz="6" w:val="nil"/>
            </w:tcBorders>
          </w:tcPr>
          <w:p>
            <w:pPr>
              <w:rPr>
                <w:rFonts w:ascii="Century" w:cs="Century" w:eastAsia="Century" w:hAnsi="Century"/>
                <w:sz w:val="22"/>
                <w:szCs w:val="22"/>
              </w:rPr>
              <w:jc w:val="left"/>
              <w:spacing w:line="240" w:lineRule="exact"/>
              <w:ind w:left="120"/>
            </w:pPr>
            <w:r>
              <w:rPr>
                <w:rFonts w:ascii="Century" w:cs="Century" w:eastAsia="Century" w:hAnsi="Century"/>
                <w:spacing w:val="0"/>
                <w:w w:val="127"/>
                <w:sz w:val="22"/>
                <w:szCs w:val="22"/>
              </w:rPr>
              <w:t>•</w:t>
            </w:r>
            <w:r>
              <w:rPr>
                <w:rFonts w:ascii="Century" w:cs="Century" w:eastAsia="Century" w:hAnsi="Century"/>
                <w:spacing w:val="-5"/>
                <w:w w:val="127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(31)</w:t>
            </w:r>
            <w:r>
              <w:rPr>
                <w:rFonts w:ascii="Century" w:cs="Century" w:eastAsia="Century" w:hAnsi="Century"/>
                <w:spacing w:val="8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F.</w:t>
            </w:r>
            <w:r>
              <w:rPr>
                <w:rFonts w:ascii="Century" w:cs="Century" w:eastAsia="Century" w:hAnsi="Century"/>
                <w:spacing w:val="6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Jia</w:t>
            </w:r>
            <w:r>
              <w:rPr>
                <w:rFonts w:ascii="Century" w:cs="Century" w:eastAsia="Century" w:hAnsi="Century"/>
                <w:spacing w:val="0"/>
                <w:w w:val="89"/>
                <w:sz w:val="22"/>
                <w:szCs w:val="22"/>
              </w:rPr>
              <w:t>ng</w:t>
            </w:r>
            <w:r>
              <w:rPr>
                <w:rFonts w:ascii="Century" w:cs="Century" w:eastAsia="Century" w:hAnsi="Century"/>
                <w:spacing w:val="24"/>
                <w:w w:val="89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et</w:t>
            </w:r>
            <w:r>
              <w:rPr>
                <w:rFonts w:ascii="Century" w:cs="Century" w:eastAsia="Century" w:hAnsi="Century"/>
                <w:spacing w:val="-4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al.</w:t>
            </w:r>
            <w:r>
              <w:rPr>
                <w:rFonts w:ascii="Century" w:cs="Century" w:eastAsia="Century" w:hAnsi="Century"/>
                <w:spacing w:val="-11"/>
                <w:w w:val="100"/>
                <w:sz w:val="22"/>
                <w:szCs w:val="22"/>
              </w:rPr>
              <w:t> 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  <w:t>(2020)</w:t>
            </w:r>
            <w:r>
              <w:rPr>
                <w:rFonts w:ascii="Century" w:cs="Century" w:eastAsia="Century" w:hAnsi="Century"/>
                <w:spacing w:val="0"/>
                <w:w w:val="100"/>
                <w:sz w:val="22"/>
                <w:szCs w:val="22"/>
              </w:rPr>
            </w:r>
          </w:p>
        </w:tc>
      </w:tr>
    </w:tbl>
    <w:sectPr>
      <w:pgMar w:bottom="280" w:footer="816" w:header="1440" w:left="1300" w:right="1300" w:top="1860"/>
      <w:pgSz w:h="15840" w:w="12240"/>
    </w:sectPr>
  </w:body>
</w:document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filled="f" stroked="f" style="position:absolute;margin-left:301.273pt;margin-top:740.212pt;width:9.45455pt;height:12.9091pt;mso-position-horizontal-relative:page;mso-position-vertical-relative:page;z-index:-1021" type="#_x0000_t202">
          <v:textbox inset="0,0,0,0">
            <w:txbxContent>
              <w:p>
                <w:pPr>
                  <w:rPr>
                    <w:rFonts w:ascii="Century" w:cs="Century" w:eastAsia="Century" w:hAnsi="Century"/>
                    <w:sz w:val="22"/>
                    <w:szCs w:val="22"/>
                  </w:rPr>
                  <w:jc w:val="left"/>
                  <w:spacing w:line="240" w:lineRule="exact"/>
                  <w:ind w:left="40"/>
                </w:pPr>
                <w:r>
                  <w:rPr>
                    <w:rFonts w:ascii="Century" w:cs="Century" w:eastAsia="Century" w:hAnsi="Century"/>
                    <w:w w:val="89"/>
                    <w:sz w:val="22"/>
                    <w:szCs w:val="22"/>
                  </w:rPr>
                </w:r>
                <w:r>
                  <w:fldChar w:fldCharType="begin"/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group coordorigin="1440,1449" coordsize="9359,0" style="position:absolute;margin-left:72.02pt;margin-top:72.436pt;width:467.96pt;height:0pt;mso-position-horizontal-relative:page;mso-position-vertical-relative:page;z-index:-1020">
          <v:shape coordorigin="1440,1449" coordsize="9359,0" filled="f" path="m1440,1449l10800,1449e" strokecolor="#000000" stroked="t" strokeweight="0.8727pt" style="position:absolute;left:1440;top:1449;width:9359;height:0">
            <v:path arrowok="t"/>
          </v:shape>
          <w10:wrap type="none"/>
        </v:group>
      </w:pict>
    </w:r>
    <w:r>
      <w:pict>
        <v:shape filled="f" stroked="f" style="position:absolute;margin-left:377.508pt;margin-top:74.4345pt;width:162.255pt;height:26.4581pt;mso-position-horizontal-relative:page;mso-position-vertical-relative:page;z-index:-1019" type="#_x0000_t202">
          <v:textbox inset="0,0,0,0">
            <w:txbxContent>
              <w:p>
                <w:pPr>
                  <w:rPr>
                    <w:rFonts w:ascii="Century" w:cs="Century" w:eastAsia="Century" w:hAnsi="Century"/>
                    <w:sz w:val="22"/>
                    <w:szCs w:val="22"/>
                  </w:rPr>
                  <w:jc w:val="left"/>
                  <w:spacing w:line="240" w:lineRule="exact"/>
                  <w:ind w:left="20" w:right="-33"/>
                </w:pPr>
                <w:r>
                  <w:rPr>
                    <w:rFonts w:ascii="Century" w:cs="Century" w:eastAsia="Century" w:hAnsi="Century"/>
                    <w:spacing w:val="0"/>
                    <w:w w:val="90"/>
                    <w:sz w:val="22"/>
                    <w:szCs w:val="22"/>
                  </w:rPr>
                  <w:t>Referensi</w:t>
                </w:r>
                <w:r>
                  <w:rPr>
                    <w:rFonts w:ascii="Century" w:cs="Century" w:eastAsia="Century" w:hAnsi="Century"/>
                    <w:spacing w:val="17"/>
                    <w:w w:val="90"/>
                    <w:sz w:val="22"/>
                    <w:szCs w:val="22"/>
                  </w:rPr>
                  <w:t> </w:t>
                </w:r>
                <w:r>
                  <w:rPr>
                    <w:rFonts w:ascii="Century" w:cs="Century" w:eastAsia="Century" w:hAnsi="Century"/>
                    <w:spacing w:val="-5"/>
                    <w:w w:val="90"/>
                    <w:sz w:val="22"/>
                    <w:szCs w:val="22"/>
                  </w:rPr>
                  <w:t>y</w:t>
                </w:r>
                <w:r>
                  <w:rPr>
                    <w:rFonts w:ascii="Century" w:cs="Century" w:eastAsia="Century" w:hAnsi="Century"/>
                    <w:spacing w:val="0"/>
                    <w:w w:val="90"/>
                    <w:sz w:val="22"/>
                    <w:szCs w:val="22"/>
                  </w:rPr>
                  <w:t>ang</w:t>
                </w:r>
                <w:r>
                  <w:rPr>
                    <w:rFonts w:ascii="Century" w:cs="Century" w:eastAsia="Century" w:hAnsi="Century"/>
                    <w:spacing w:val="25"/>
                    <w:w w:val="90"/>
                    <w:sz w:val="22"/>
                    <w:szCs w:val="22"/>
                  </w:rPr>
                  <w:t> </w:t>
                </w:r>
                <w:r>
                  <w:rPr>
                    <w:rFonts w:ascii="Century" w:cs="Century" w:eastAsia="Century" w:hAnsi="Century"/>
                    <w:spacing w:val="0"/>
                    <w:w w:val="90"/>
                    <w:sz w:val="22"/>
                    <w:szCs w:val="22"/>
                  </w:rPr>
                  <w:t>Disitasi</w:t>
                </w:r>
                <w:r>
                  <w:rPr>
                    <w:rFonts w:ascii="Century" w:cs="Century" w:eastAsia="Century" w:hAnsi="Century"/>
                    <w:spacing w:val="18"/>
                    <w:w w:val="90"/>
                    <w:sz w:val="22"/>
                    <w:szCs w:val="22"/>
                  </w:rPr>
                  <w:t> 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  <w:t>(</w:t>
                </w:r>
                <w:r>
                  <w:rPr>
                    <w:rFonts w:ascii="Century" w:cs="Century" w:eastAsia="Century" w:hAnsi="Century"/>
                    <w:spacing w:val="-18"/>
                    <w:w w:val="100"/>
                    <w:sz w:val="22"/>
                    <w:szCs w:val="22"/>
                  </w:rPr>
                  <w:t>T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  <w:t>erdapat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</w:r>
              </w:p>
              <w:p>
                <w:pPr>
                  <w:rPr>
                    <w:rFonts w:ascii="Century" w:cs="Century" w:eastAsia="Century" w:hAnsi="Century"/>
                    <w:sz w:val="22"/>
                    <w:szCs w:val="22"/>
                  </w:rPr>
                  <w:jc w:val="left"/>
                  <w:spacing w:before="6"/>
                  <w:ind w:left="20"/>
                </w:pPr>
                <w:r>
                  <w:rPr>
                    <w:rFonts w:ascii="Century" w:cs="Century" w:eastAsia="Century" w:hAnsi="Century"/>
                    <w:spacing w:val="0"/>
                    <w:w w:val="91"/>
                    <w:sz w:val="22"/>
                    <w:szCs w:val="22"/>
                  </w:rPr>
                  <w:t>dalam</w:t>
                </w:r>
                <w:r>
                  <w:rPr>
                    <w:rFonts w:ascii="Century" w:cs="Century" w:eastAsia="Century" w:hAnsi="Century"/>
                    <w:spacing w:val="16"/>
                    <w:w w:val="91"/>
                    <w:sz w:val="22"/>
                    <w:szCs w:val="22"/>
                  </w:rPr>
                  <w:t> </w:t>
                </w:r>
                <w:r>
                  <w:rPr>
                    <w:rFonts w:ascii="Century" w:cs="Century" w:eastAsia="Century" w:hAnsi="Century"/>
                    <w:spacing w:val="0"/>
                    <w:w w:val="91"/>
                    <w:sz w:val="22"/>
                    <w:szCs w:val="22"/>
                  </w:rPr>
                  <w:t>Daft</w:t>
                </w:r>
                <w:r>
                  <w:rPr>
                    <w:rFonts w:ascii="Century" w:cs="Century" w:eastAsia="Century" w:hAnsi="Century"/>
                    <w:spacing w:val="0"/>
                    <w:w w:val="91"/>
                    <w:sz w:val="22"/>
                    <w:szCs w:val="22"/>
                  </w:rPr>
                  <w:t>ar</w:t>
                </w:r>
                <w:r>
                  <w:rPr>
                    <w:rFonts w:ascii="Century" w:cs="Century" w:eastAsia="Century" w:hAnsi="Century"/>
                    <w:spacing w:val="24"/>
                    <w:w w:val="91"/>
                    <w:sz w:val="22"/>
                    <w:szCs w:val="22"/>
                  </w:rPr>
                  <w:t> 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  <w:t>ini)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filled="f" stroked="f" style="position:absolute;margin-left:71.02pt;margin-top:87.9835pt;width:15.6364pt;height:12.9091pt;mso-position-horizontal-relative:page;mso-position-vertical-relative:page;z-index:-1018" type="#_x0000_t202">
          <v:textbox inset="0,0,0,0">
            <w:txbxContent>
              <w:p>
                <w:pPr>
                  <w:rPr>
                    <w:rFonts w:ascii="Century" w:cs="Century" w:eastAsia="Century" w:hAnsi="Century"/>
                    <w:sz w:val="22"/>
                    <w:szCs w:val="22"/>
                  </w:rPr>
                  <w:jc w:val="left"/>
                  <w:spacing w:line="240" w:lineRule="exact"/>
                  <w:ind w:left="20" w:right="-33"/>
                </w:pP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  <w:t>No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pict>
        <v:shape filled="f" stroked="f" style="position:absolute;margin-left:204.081pt;margin-top:87.9835pt;width:142.673pt;height:12.9091pt;mso-position-horizontal-relative:page;mso-position-vertical-relative:page;z-index:-1017" type="#_x0000_t202">
          <v:textbox inset="0,0,0,0">
            <w:txbxContent>
              <w:p>
                <w:pPr>
                  <w:rPr>
                    <w:rFonts w:ascii="Century" w:cs="Century" w:eastAsia="Century" w:hAnsi="Century"/>
                    <w:sz w:val="22"/>
                    <w:szCs w:val="22"/>
                  </w:rPr>
                  <w:jc w:val="left"/>
                  <w:spacing w:line="240" w:lineRule="exact"/>
                  <w:ind w:left="20" w:right="-33"/>
                </w:pPr>
                <w:r>
                  <w:rPr>
                    <w:rFonts w:ascii="Century" w:cs="Century" w:eastAsia="Century" w:hAnsi="Century"/>
                    <w:spacing w:val="0"/>
                    <w:w w:val="91"/>
                    <w:sz w:val="22"/>
                    <w:szCs w:val="22"/>
                  </w:rPr>
                  <w:t>Dokumen</w:t>
                </w:r>
                <w:r>
                  <w:rPr>
                    <w:rFonts w:ascii="Century" w:cs="Century" w:eastAsia="Century" w:hAnsi="Century"/>
                    <w:spacing w:val="27"/>
                    <w:w w:val="91"/>
                    <w:sz w:val="22"/>
                    <w:szCs w:val="22"/>
                  </w:rPr>
                  <w:t> </w:t>
                </w:r>
                <w:r>
                  <w:rPr>
                    <w:rFonts w:ascii="Century" w:cs="Century" w:eastAsia="Century" w:hAnsi="Century"/>
                    <w:spacing w:val="0"/>
                    <w:w w:val="91"/>
                    <w:sz w:val="22"/>
                    <w:szCs w:val="22"/>
                  </w:rPr>
                  <w:t>Su</w:t>
                </w:r>
                <w:r>
                  <w:rPr>
                    <w:rFonts w:ascii="Century" w:cs="Century" w:eastAsia="Century" w:hAnsi="Century"/>
                    <w:spacing w:val="-5"/>
                    <w:w w:val="91"/>
                    <w:sz w:val="22"/>
                    <w:szCs w:val="22"/>
                  </w:rPr>
                  <w:t>m</w:t>
                </w:r>
                <w:r>
                  <w:rPr>
                    <w:rFonts w:ascii="Century" w:cs="Century" w:eastAsia="Century" w:hAnsi="Century"/>
                    <w:spacing w:val="5"/>
                    <w:w w:val="91"/>
                    <w:sz w:val="22"/>
                    <w:szCs w:val="22"/>
                  </w:rPr>
                  <w:t>b</w:t>
                </w:r>
                <w:r>
                  <w:rPr>
                    <w:rFonts w:ascii="Century" w:cs="Century" w:eastAsia="Century" w:hAnsi="Century"/>
                    <w:spacing w:val="0"/>
                    <w:w w:val="91"/>
                    <w:sz w:val="22"/>
                    <w:szCs w:val="22"/>
                  </w:rPr>
                  <w:t>er</w:t>
                </w:r>
                <w:r>
                  <w:rPr>
                    <w:rFonts w:ascii="Century" w:cs="Century" w:eastAsia="Century" w:hAnsi="Century"/>
                    <w:spacing w:val="14"/>
                    <w:w w:val="91"/>
                    <w:sz w:val="22"/>
                    <w:szCs w:val="22"/>
                  </w:rPr>
                  <w:t> 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  <w:t>(</w:t>
                </w:r>
                <w:r>
                  <w:rPr>
                    <w:rFonts w:ascii="Century" w:cs="Century" w:eastAsia="Century" w:hAnsi="Century"/>
                    <w:spacing w:val="-6"/>
                    <w:w w:val="100"/>
                    <w:sz w:val="22"/>
                    <w:szCs w:val="22"/>
                  </w:rPr>
                  <w:t>P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  <w:t>engutip)</w:t>
                </w:r>
                <w:r>
                  <w:rPr>
                    <w:rFonts w:ascii="Century" w:cs="Century" w:eastAsia="Century" w:hAnsi="Century"/>
                    <w:spacing w:val="0"/>
                    <w:w w:val="100"/>
                    <w:sz w:val="22"/>
                    <w:szCs w:val="22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footer1.xml" Type="http://schemas.openxmlformats.org/officeDocument/2006/relationships/footer"/><Relationship Id="rId5" Target="header1.xml" Type="http://schemas.openxmlformats.org/officeDocument/2006/relationships/header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